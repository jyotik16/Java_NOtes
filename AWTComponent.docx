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Pr="004E1AED" w:rsidRDefault="007D4CFB" w:rsidP="004E1AED">
      <w:pPr>
        <w:pStyle w:val="Title"/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3D6B8A76" wp14:editId="61ABB738">
            <wp:simplePos x="0" y="0"/>
            <wp:positionH relativeFrom="margin">
              <wp:align>center</wp:align>
            </wp:positionH>
            <wp:positionV relativeFrom="paragraph">
              <wp:posOffset>994410</wp:posOffset>
            </wp:positionV>
            <wp:extent cx="6492875" cy="5842000"/>
            <wp:effectExtent l="0" t="0" r="3175" b="6350"/>
            <wp:wrapThrough wrapText="bothSides">
              <wp:wrapPolygon edited="0">
                <wp:start x="0" y="0"/>
                <wp:lineTo x="0" y="21553"/>
                <wp:lineTo x="21547" y="21553"/>
                <wp:lineTo x="2154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AWT </w:t>
      </w:r>
    </w:p>
    <w:sdt>
      <w:sdtPr>
        <w:alias w:val="Heading 1:"/>
        <w:tag w:val="Heading 1:"/>
        <w:id w:val="-217057516"/>
        <w:placeholder>
          <w:docPart w:val="3F5B63E128E644559E456BE00C9F1828"/>
        </w:placeholder>
        <w:temporary/>
        <w:showingPlcHdr/>
        <w15:appearance w15:val="hidden"/>
      </w:sdtPr>
      <w:sdtEndPr/>
      <w:sdtContent>
        <w:p w:rsidR="00194DF6" w:rsidRDefault="004E1AED">
          <w:pPr>
            <w:pStyle w:val="Heading1"/>
          </w:pPr>
          <w:r>
            <w:t>Heading</w:t>
          </w:r>
          <w:r w:rsidR="005C12A5">
            <w:t xml:space="preserve"> 1</w:t>
          </w:r>
        </w:p>
      </w:sdtContent>
    </w:sdt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2CA8894E" wp14:editId="58A84D60">
            <wp:simplePos x="0" y="0"/>
            <wp:positionH relativeFrom="margin">
              <wp:posOffset>-298383</wp:posOffset>
            </wp:positionH>
            <wp:positionV relativeFrom="paragraph">
              <wp:posOffset>287989</wp:posOffset>
            </wp:positionV>
            <wp:extent cx="6618605" cy="6179419"/>
            <wp:effectExtent l="0" t="0" r="0" b="0"/>
            <wp:wrapThrough wrapText="bothSides">
              <wp:wrapPolygon edited="0">
                <wp:start x="0" y="0"/>
                <wp:lineTo x="0" y="21509"/>
                <wp:lineTo x="21511" y="21509"/>
                <wp:lineTo x="2151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61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inline distT="0" distB="0" distL="0" distR="0" wp14:anchorId="4EA3DC94" wp14:editId="52355904">
            <wp:extent cx="6542906" cy="61986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938" cy="62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4E1AED" w:rsidRDefault="004E1AED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inline distT="0" distB="0" distL="0" distR="0" wp14:anchorId="077942E6" wp14:editId="2FA45E3A">
            <wp:extent cx="5915025" cy="704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inline distT="0" distB="0" distL="0" distR="0" wp14:anchorId="6F40E4BE" wp14:editId="2F5CEF97">
            <wp:extent cx="6630077" cy="58232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0779" cy="58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500C83A" wp14:editId="2A0E2F17">
            <wp:simplePos x="0" y="0"/>
            <wp:positionH relativeFrom="column">
              <wp:posOffset>-250257</wp:posOffset>
            </wp:positionH>
            <wp:positionV relativeFrom="paragraph">
              <wp:posOffset>288624</wp:posOffset>
            </wp:positionV>
            <wp:extent cx="6738884" cy="6468177"/>
            <wp:effectExtent l="0" t="0" r="5080" b="8890"/>
            <wp:wrapThrough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884" cy="6468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inline distT="0" distB="0" distL="0" distR="0" wp14:anchorId="711C6944" wp14:editId="2CB1860D">
            <wp:extent cx="6602931" cy="71615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6126" cy="71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inline distT="0" distB="0" distL="0" distR="0" wp14:anchorId="1F1284C4" wp14:editId="7F90BA7D">
            <wp:extent cx="5556317" cy="75077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237" cy="75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7F80878" wp14:editId="0169EA18">
            <wp:simplePos x="0" y="0"/>
            <wp:positionH relativeFrom="margin">
              <wp:align>left</wp:align>
            </wp:positionH>
            <wp:positionV relativeFrom="paragraph">
              <wp:posOffset>2396490</wp:posOffset>
            </wp:positionV>
            <wp:extent cx="5563235" cy="5822950"/>
            <wp:effectExtent l="0" t="0" r="0" b="6350"/>
            <wp:wrapThrough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66D5B1B8" wp14:editId="2F0FC154">
            <wp:simplePos x="0" y="0"/>
            <wp:positionH relativeFrom="column">
              <wp:posOffset>-288724</wp:posOffset>
            </wp:positionH>
            <wp:positionV relativeFrom="paragraph">
              <wp:posOffset>100</wp:posOffset>
            </wp:positionV>
            <wp:extent cx="6275070" cy="2334895"/>
            <wp:effectExtent l="0" t="0" r="0" b="8255"/>
            <wp:wrapThrough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color w:val="610B38"/>
          <w:sz w:val="44"/>
          <w:szCs w:val="44"/>
        </w:rPr>
      </w:pPr>
      <w:r>
        <w:rPr>
          <w:rFonts w:ascii="Helvetica" w:hAnsi="Helvetica" w:cs="Helvetica"/>
          <w:b/>
          <w:bCs/>
          <w:color w:val="610B38"/>
          <w:sz w:val="44"/>
          <w:szCs w:val="44"/>
        </w:rPr>
        <w:lastRenderedPageBreak/>
        <w:t>Java AWT Button</w:t>
      </w:r>
    </w:p>
    <w:p w:rsidR="007D4CFB" w:rsidRPr="004E1AED" w:rsidRDefault="007D4CFB" w:rsidP="007D4CFB">
      <w:pPr>
        <w:pStyle w:val="Title"/>
      </w:pPr>
    </w:p>
    <w:p w:rsidR="007D4CFB" w:rsidRDefault="007D4CFB" w:rsidP="007D4CFB">
      <w:pPr>
        <w:pStyle w:val="Heading1"/>
      </w:pPr>
      <w:r w:rsidRPr="001C1747">
        <w:t>The button class is used to create a labeled button that has platform independent implementation. The application result in some action when the button is pushed.</w:t>
      </w:r>
    </w:p>
    <w:p w:rsidR="007D4CFB" w:rsidRPr="001F5646" w:rsidRDefault="001F5646" w:rsidP="001F5646">
      <w:pPr>
        <w:shd w:val="clear" w:color="auto" w:fill="FFFFFF"/>
        <w:spacing w:before="0" w:after="0" w:line="315" w:lineRule="atLeast"/>
        <w:ind w:left="360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 xml:space="preserve"> </w:t>
      </w:r>
      <w:r w:rsidR="007D4CFB"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="007D4CFB"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="007D4CFB"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class</w:t>
      </w:r>
      <w:r w:rsidR="007D4CFB"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Button </w:t>
      </w:r>
      <w:r w:rsidR="007D4CFB"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extends</w:t>
      </w:r>
      <w:r w:rsidR="007D4CFB"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Component </w:t>
      </w:r>
      <w:proofErr w:type="gramStart"/>
      <w:r w:rsidR="007D4CFB"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implements</w:t>
      </w:r>
      <w:proofErr w:type="gramEnd"/>
      <w:r w:rsidR="007D4CFB"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Accessible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import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java.awt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.*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class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ButtonExample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{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static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void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main(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String[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]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args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 {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Frame f=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Frame(</w:t>
      </w:r>
      <w:proofErr w:type="gramEnd"/>
      <w:r w:rsidRPr="001F5646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  <w:lang w:eastAsia="en-US"/>
        </w:rPr>
        <w:t>"Button Example"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Button b=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Button(</w:t>
      </w:r>
      <w:proofErr w:type="gramEnd"/>
      <w:r w:rsidRPr="001F5646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  <w:lang w:eastAsia="en-US"/>
        </w:rPr>
        <w:t>"Click Here"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b.setBounds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100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80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30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f.add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(b);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f.setSize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400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400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f.setLayout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null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f.setVisible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true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}  </w:t>
      </w:r>
    </w:p>
    <w:p w:rsidR="007D4CFB" w:rsidRPr="001F5646" w:rsidRDefault="007D4CFB" w:rsidP="007D4CFB">
      <w:pPr>
        <w:numPr>
          <w:ilvl w:val="0"/>
          <w:numId w:val="19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}  </w:t>
      </w:r>
    </w:p>
    <w:p w:rsidR="007D4CFB" w:rsidRPr="001F5646" w:rsidRDefault="007D4CFB" w:rsidP="007D4CF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2"/>
          <w:szCs w:val="38"/>
        </w:rPr>
      </w:pPr>
      <w:r w:rsidRPr="001F5646">
        <w:rPr>
          <w:rFonts w:ascii="Helvetica" w:hAnsi="Helvetica" w:cs="Helvetica"/>
          <w:b/>
          <w:bCs/>
          <w:color w:val="610B38"/>
          <w:sz w:val="32"/>
          <w:szCs w:val="38"/>
        </w:rPr>
        <w:t>Java AWT Button Example with ActionListener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 w:cs="Times New Roman"/>
          <w:color w:val="000000"/>
          <w:sz w:val="24"/>
          <w:szCs w:val="20"/>
        </w:rPr>
      </w:pP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import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java.awt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.*</w:t>
      </w:r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import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java.awt.event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.*;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public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class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ButtonExample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{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public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static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void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main(</w:t>
      </w:r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String[</w:t>
      </w:r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]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args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 {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Frame f=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Frame(</w:t>
      </w:r>
      <w:proofErr w:type="gramEnd"/>
      <w:r w:rsidRPr="001F5646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"Button Example"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final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TextField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tf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=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TextField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tf.setBounds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50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50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 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150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20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Button b=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Button(</w:t>
      </w:r>
      <w:proofErr w:type="gramEnd"/>
      <w:r w:rsidRPr="001F5646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"Click Here"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b.setBounds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50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100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60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30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b.addActionListener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ActionListener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(){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public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void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actionPerformed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proofErr w:type="spellStart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ActionEvent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e){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    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tf.setText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"Welcome to </w:t>
      </w:r>
      <w:proofErr w:type="spellStart"/>
      <w:r w:rsidRPr="001F5646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Javatpoint</w:t>
      </w:r>
      <w:proofErr w:type="spellEnd"/>
      <w:r w:rsidRPr="001F5646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."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    }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});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f.add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(b</w:t>
      </w:r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f.add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proofErr w:type="spell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tf</w:t>
      </w:r>
      <w:proofErr w:type="spell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f.setSize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400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F5646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400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f.setLayout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null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f.setVisible</w:t>
      </w:r>
      <w:proofErr w:type="spellEnd"/>
      <w:proofErr w:type="gramEnd"/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F5646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true</w:t>
      </w: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 </w:t>
      </w:r>
    </w:p>
    <w:p w:rsidR="007D4CFB" w:rsidRPr="001F5646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F5646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}  </w:t>
      </w:r>
    </w:p>
    <w:p w:rsidR="007D4CFB" w:rsidRPr="001C1747" w:rsidRDefault="007D4CFB" w:rsidP="007D4CFB">
      <w:pPr>
        <w:numPr>
          <w:ilvl w:val="0"/>
          <w:numId w:val="20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8"/>
          <w:szCs w:val="20"/>
        </w:rPr>
      </w:pPr>
      <w:r w:rsidRPr="001C1747">
        <w:rPr>
          <w:rFonts w:ascii="Verdana" w:hAnsi="Verdana"/>
          <w:color w:val="000000"/>
          <w:sz w:val="28"/>
          <w:szCs w:val="20"/>
          <w:bdr w:val="none" w:sz="0" w:space="0" w:color="auto" w:frame="1"/>
        </w:rPr>
        <w:t>}  </w:t>
      </w:r>
    </w:p>
    <w:p w:rsidR="007D4CFB" w:rsidRDefault="007D4CFB" w:rsidP="007D4CFB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color w:val="610B38"/>
          <w:sz w:val="44"/>
          <w:szCs w:val="44"/>
        </w:rPr>
      </w:pPr>
      <w:r>
        <w:rPr>
          <w:rFonts w:ascii="Helvetica" w:hAnsi="Helvetica" w:cs="Helvetica"/>
          <w:b/>
          <w:bCs/>
          <w:color w:val="610B38"/>
          <w:sz w:val="44"/>
          <w:szCs w:val="44"/>
        </w:rPr>
        <w:lastRenderedPageBreak/>
        <w:t>Java AWT Label</w:t>
      </w:r>
    </w:p>
    <w:p w:rsidR="007D4CFB" w:rsidRDefault="007D4CFB" w:rsidP="007D4CFB">
      <w:pPr>
        <w:pStyle w:val="NormalWeb"/>
        <w:shd w:val="clear" w:color="auto" w:fill="FFFFFF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hyperlink r:id="rId21" w:history="1">
        <w:r>
          <w:rPr>
            <w:rStyle w:val="Hyperlink"/>
            <w:rFonts w:ascii="Verdana" w:eastAsiaTheme="majorEastAsia" w:hAnsi="Verdana"/>
            <w:color w:val="008000"/>
            <w:sz w:val="20"/>
            <w:szCs w:val="20"/>
          </w:rPr>
          <w:t>object</w:t>
        </w:r>
      </w:hyperlink>
      <w:r>
        <w:rPr>
          <w:rFonts w:ascii="Verdana" w:hAnsi="Verdana"/>
          <w:color w:val="000000"/>
          <w:sz w:val="20"/>
          <w:szCs w:val="20"/>
        </w:rPr>
        <w:t> of Label class is a component for placing text in a container. It is used to display a single line of read only text. The text can be changed by an application but a user cannot edit it directly.</w:t>
      </w:r>
    </w:p>
    <w:p w:rsidR="007D4CFB" w:rsidRDefault="007D4CFB" w:rsidP="007D4CF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AWT Label Class Declaration</w:t>
      </w:r>
    </w:p>
    <w:p w:rsidR="007D4CFB" w:rsidRDefault="007D4CFB" w:rsidP="007D4CFB">
      <w:pPr>
        <w:numPr>
          <w:ilvl w:val="0"/>
          <w:numId w:val="21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 w:cs="Times New Roman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Label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extends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Component </w:t>
      </w:r>
      <w:proofErr w:type="gramStart"/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implements</w:t>
      </w:r>
      <w:proofErr w:type="gram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Accessible  </w:t>
      </w:r>
    </w:p>
    <w:p w:rsidR="007D4CFB" w:rsidRDefault="007D4CFB" w:rsidP="007D4CF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Java Label Example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 w:cs="Times New Roman"/>
          <w:color w:val="000000"/>
          <w:sz w:val="24"/>
          <w:szCs w:val="20"/>
        </w:rPr>
      </w:pP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import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java.awt</w:t>
      </w:r>
      <w:proofErr w:type="spell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.*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class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spellStart"/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LabelExample</w:t>
      </w:r>
      <w:proofErr w:type="spell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{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public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static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void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main(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String </w:t>
      </w:r>
      <w:proofErr w:type="spell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args</w:t>
      </w:r>
      <w:proofErr w:type="spell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[]){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Frame f= 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Frame(</w:t>
      </w:r>
      <w:proofErr w:type="gramEnd"/>
      <w:r w:rsidRPr="001C1747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"Label Example"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Label l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1,l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2;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l1=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Label(</w:t>
      </w:r>
      <w:proofErr w:type="gramEnd"/>
      <w:r w:rsidRPr="001C1747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"First Label."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l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1.setBounds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50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100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 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100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30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l2=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new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Label(</w:t>
      </w:r>
      <w:proofErr w:type="gramEnd"/>
      <w:r w:rsidRPr="001C1747">
        <w:rPr>
          <w:rStyle w:val="string"/>
          <w:rFonts w:ascii="Verdana" w:hAnsi="Verdana"/>
          <w:color w:val="0000FF"/>
          <w:sz w:val="24"/>
          <w:szCs w:val="20"/>
          <w:bdr w:val="none" w:sz="0" w:space="0" w:color="auto" w:frame="1"/>
        </w:rPr>
        <w:t>"Second Label."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l</w:t>
      </w:r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2.setBounds</w:t>
      </w:r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50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150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 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100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30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f.add</w:t>
      </w:r>
      <w:proofErr w:type="spell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(l1); </w:t>
      </w:r>
      <w:proofErr w:type="spell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f.add</w:t>
      </w:r>
      <w:proofErr w:type="spell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(l2);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f.setSize</w:t>
      </w:r>
      <w:proofErr w:type="spellEnd"/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400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,</w:t>
      </w:r>
      <w:r w:rsidRPr="001C1747">
        <w:rPr>
          <w:rStyle w:val="number"/>
          <w:rFonts w:ascii="Verdana" w:hAnsi="Verdana"/>
          <w:color w:val="C00000"/>
          <w:sz w:val="24"/>
          <w:szCs w:val="20"/>
          <w:bdr w:val="none" w:sz="0" w:space="0" w:color="auto" w:frame="1"/>
        </w:rPr>
        <w:t>400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f.setLayout</w:t>
      </w:r>
      <w:proofErr w:type="spellEnd"/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null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    </w:t>
      </w:r>
      <w:proofErr w:type="spellStart"/>
      <w:proofErr w:type="gramStart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f.setVisible</w:t>
      </w:r>
      <w:proofErr w:type="spellEnd"/>
      <w:proofErr w:type="gramEnd"/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(</w:t>
      </w:r>
      <w:r w:rsidRPr="001C1747">
        <w:rPr>
          <w:rStyle w:val="keyword"/>
          <w:rFonts w:ascii="Verdana" w:hAnsi="Verdana"/>
          <w:b/>
          <w:bCs/>
          <w:color w:val="006699"/>
          <w:sz w:val="24"/>
          <w:szCs w:val="20"/>
          <w:bdr w:val="none" w:sz="0" w:space="0" w:color="auto" w:frame="1"/>
        </w:rPr>
        <w:t>true</w:t>
      </w: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);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}  </w:t>
      </w:r>
    </w:p>
    <w:p w:rsidR="007D4CFB" w:rsidRPr="001C1747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ind w:left="0"/>
        <w:jc w:val="both"/>
        <w:rPr>
          <w:rFonts w:ascii="Verdana" w:hAnsi="Verdana"/>
          <w:color w:val="000000"/>
          <w:sz w:val="24"/>
          <w:szCs w:val="20"/>
        </w:rPr>
      </w:pPr>
      <w:r w:rsidRPr="001C1747">
        <w:rPr>
          <w:rFonts w:ascii="Verdana" w:hAnsi="Verdana"/>
          <w:color w:val="000000"/>
          <w:sz w:val="24"/>
          <w:szCs w:val="20"/>
          <w:bdr w:val="none" w:sz="0" w:space="0" w:color="auto" w:frame="1"/>
        </w:rPr>
        <w:t>}  </w:t>
      </w:r>
      <w:r>
        <w:rPr>
          <w:noProof/>
          <w:sz w:val="36"/>
          <w:lang w:val="en-IN" w:eastAsia="en-IN"/>
        </w:rPr>
        <w:drawing>
          <wp:inline distT="0" distB="0" distL="0" distR="0" wp14:anchorId="3523D847" wp14:editId="3B2CE72C">
            <wp:extent cx="3513221" cy="229985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71" cy="23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Java AWT Label Example with ActionListener</w:t>
      </w:r>
    </w:p>
    <w:p w:rsidR="007D4CFB" w:rsidRPr="001C4B61" w:rsidRDefault="007D4CFB" w:rsidP="007D4CFB">
      <w:p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US"/>
        </w:rPr>
      </w:pPr>
    </w:p>
    <w:p w:rsidR="001F5646" w:rsidRPr="001F5646" w:rsidRDefault="001F5646" w:rsidP="001F5646">
      <w:p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import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java.awt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.*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import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java.awt.event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.*;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class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LabelExample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extends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Frame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implements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ActionListener{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TextField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tf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; Label l; Button b;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LabelExample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){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tf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TextField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tf.setBounds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 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150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20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l=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Label(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l.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setBounds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100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 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250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20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  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b=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Button(</w:t>
      </w:r>
      <w:proofErr w:type="gramEnd"/>
      <w:r w:rsidRPr="001F5646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  <w:lang w:eastAsia="en-US"/>
        </w:rPr>
        <w:t>"Find IP"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b.setBounds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150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60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30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b.addActionListener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this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add(b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);add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tf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);add(l);  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setSize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400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,</w:t>
      </w:r>
      <w:r w:rsidRPr="001F5646">
        <w:rPr>
          <w:rFonts w:ascii="Verdana" w:eastAsia="Times New Roman" w:hAnsi="Verdana" w:cs="Times New Roman"/>
          <w:color w:val="C00000"/>
          <w:szCs w:val="20"/>
          <w:bdr w:val="none" w:sz="0" w:space="0" w:color="auto" w:frame="1"/>
          <w:lang w:eastAsia="en-US"/>
        </w:rPr>
        <w:t>400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setLayout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null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setVisible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true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}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void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actionPerformed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spellStart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ActionEvent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e) {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gramStart"/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try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{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String host=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tf.getText</w:t>
      </w:r>
      <w:proofErr w:type="spellEnd"/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String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ip=java.net.InetAddress.getByName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(host).getHostAddress();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l.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setText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  <w:lang w:eastAsia="en-US"/>
        </w:rPr>
        <w:t>"IP of "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+host+</w:t>
      </w:r>
      <w:r w:rsidRPr="001F5646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  <w:lang w:eastAsia="en-US"/>
        </w:rPr>
        <w:t>" is: "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+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ip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}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catch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(Exception ex){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System.out.println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(ex);}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}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public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static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void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main(</w:t>
      </w:r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String[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] </w:t>
      </w:r>
      <w:proofErr w:type="spell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args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 {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    </w:t>
      </w:r>
      <w:r w:rsidRPr="001F5646">
        <w:rPr>
          <w:rFonts w:ascii="Verdana" w:eastAsia="Times New Roman" w:hAnsi="Verdana" w:cs="Times New Roman"/>
          <w:b/>
          <w:bCs/>
          <w:color w:val="006699"/>
          <w:szCs w:val="20"/>
          <w:bdr w:val="none" w:sz="0" w:space="0" w:color="auto" w:frame="1"/>
          <w:lang w:eastAsia="en-US"/>
        </w:rPr>
        <w:t>new</w:t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</w:t>
      </w:r>
      <w:proofErr w:type="spellStart"/>
      <w:proofErr w:type="gramStart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LabelExample</w:t>
      </w:r>
      <w:proofErr w:type="spell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(</w:t>
      </w:r>
      <w:proofErr w:type="gramEnd"/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);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noProof/>
          <w:color w:val="000000"/>
          <w:szCs w:val="20"/>
          <w:bdr w:val="none" w:sz="0" w:space="0" w:color="auto" w:frame="1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7BA6D4F1" wp14:editId="4A440E45">
            <wp:simplePos x="0" y="0"/>
            <wp:positionH relativeFrom="margin">
              <wp:posOffset>2627630</wp:posOffset>
            </wp:positionH>
            <wp:positionV relativeFrom="paragraph">
              <wp:posOffset>45085</wp:posOffset>
            </wp:positionV>
            <wp:extent cx="3651885" cy="2329180"/>
            <wp:effectExtent l="0" t="0" r="5715" b="0"/>
            <wp:wrapThrough wrapText="bothSides">
              <wp:wrapPolygon edited="0">
                <wp:start x="0" y="0"/>
                <wp:lineTo x="0" y="21376"/>
                <wp:lineTo x="21521" y="21376"/>
                <wp:lineTo x="21521" y="0"/>
                <wp:lineTo x="0" y="0"/>
              </wp:wrapPolygon>
            </wp:wrapThrough>
            <wp:docPr id="12" name="Picture 12" descr="C:\Users\RK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    }  </w:t>
      </w:r>
    </w:p>
    <w:p w:rsidR="007D4CFB" w:rsidRPr="001F5646" w:rsidRDefault="007D4CFB" w:rsidP="007D4CFB">
      <w:pPr>
        <w:numPr>
          <w:ilvl w:val="0"/>
          <w:numId w:val="22"/>
        </w:numPr>
        <w:shd w:val="clear" w:color="auto" w:fill="FFFFFF"/>
        <w:spacing w:before="0" w:after="0" w:line="315" w:lineRule="atLeast"/>
        <w:jc w:val="both"/>
        <w:rPr>
          <w:rFonts w:ascii="Verdana" w:eastAsia="Times New Roman" w:hAnsi="Verdana" w:cs="Times New Roman"/>
          <w:color w:val="000000"/>
          <w:szCs w:val="20"/>
          <w:lang w:eastAsia="en-US"/>
        </w:rPr>
      </w:pPr>
      <w:r w:rsidRPr="001F5646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  <w:lang w:eastAsia="en-US"/>
        </w:rPr>
        <w:t>}  </w:t>
      </w:r>
    </w:p>
    <w:p w:rsidR="007D4CFB" w:rsidRDefault="007D4CFB" w:rsidP="007D4CFB">
      <w:pPr>
        <w:rPr>
          <w:sz w:val="36"/>
        </w:rPr>
      </w:pPr>
    </w:p>
    <w:p w:rsidR="007D4CFB" w:rsidRDefault="007D4CFB" w:rsidP="007D4CFB">
      <w:pPr>
        <w:rPr>
          <w:sz w:val="36"/>
        </w:rPr>
      </w:pPr>
    </w:p>
    <w:p w:rsidR="007D4CFB" w:rsidRDefault="007D4CFB" w:rsidP="007D4CFB">
      <w:pPr>
        <w:rPr>
          <w:sz w:val="36"/>
        </w:rPr>
      </w:pPr>
    </w:p>
    <w:p w:rsidR="007D4CFB" w:rsidRDefault="007D4CFB" w:rsidP="007D4CFB">
      <w:pPr>
        <w:rPr>
          <w:sz w:val="36"/>
        </w:rPr>
      </w:pPr>
    </w:p>
    <w:p w:rsidR="001F5646" w:rsidRDefault="001F5646" w:rsidP="007D4CFB">
      <w:pPr>
        <w:rPr>
          <w:sz w:val="36"/>
        </w:rPr>
      </w:pPr>
    </w:p>
    <w:p w:rsidR="007D4CFB" w:rsidRDefault="007D4CFB" w:rsidP="007D4CF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color w:val="610B38"/>
          <w:sz w:val="44"/>
          <w:szCs w:val="44"/>
        </w:rPr>
      </w:pPr>
      <w:r>
        <w:rPr>
          <w:rFonts w:ascii="Helvetica" w:hAnsi="Helvetica" w:cs="Helvetica"/>
          <w:b/>
          <w:bCs/>
          <w:color w:val="610B38"/>
          <w:sz w:val="44"/>
          <w:szCs w:val="44"/>
        </w:rPr>
        <w:lastRenderedPageBreak/>
        <w:t>Java AWT TextArea</w:t>
      </w:r>
    </w:p>
    <w:p w:rsidR="007D4CFB" w:rsidRPr="001F5646" w:rsidRDefault="007D4CFB" w:rsidP="007D4CFB">
      <w:pPr>
        <w:pStyle w:val="NormalWeb"/>
        <w:shd w:val="clear" w:color="auto" w:fill="FFFFFF"/>
        <w:rPr>
          <w:rFonts w:ascii="Verdana" w:hAnsi="Verdana"/>
          <w:color w:val="000000"/>
          <w:sz w:val="22"/>
          <w:szCs w:val="20"/>
        </w:rPr>
      </w:pPr>
      <w:r w:rsidRPr="001F5646">
        <w:rPr>
          <w:rFonts w:ascii="Verdana" w:hAnsi="Verdana"/>
          <w:color w:val="000000"/>
          <w:sz w:val="22"/>
          <w:szCs w:val="20"/>
        </w:rPr>
        <w:t>The </w:t>
      </w:r>
      <w:hyperlink r:id="rId24" w:history="1">
        <w:r w:rsidRPr="001F5646">
          <w:rPr>
            <w:rStyle w:val="Hyperlink"/>
            <w:rFonts w:ascii="Verdana" w:hAnsi="Verdana"/>
            <w:color w:val="008000"/>
            <w:sz w:val="22"/>
            <w:szCs w:val="20"/>
          </w:rPr>
          <w:t>object</w:t>
        </w:r>
      </w:hyperlink>
      <w:r w:rsidRPr="001F5646">
        <w:rPr>
          <w:rFonts w:ascii="Verdana" w:hAnsi="Verdana"/>
          <w:color w:val="000000"/>
          <w:sz w:val="22"/>
          <w:szCs w:val="20"/>
        </w:rPr>
        <w:t xml:space="preserve"> of a </w:t>
      </w:r>
      <w:proofErr w:type="spellStart"/>
      <w:r w:rsidRPr="001F5646">
        <w:rPr>
          <w:rFonts w:ascii="Verdana" w:hAnsi="Verdana"/>
          <w:color w:val="000000"/>
          <w:sz w:val="22"/>
          <w:szCs w:val="20"/>
        </w:rPr>
        <w:t>TextArea</w:t>
      </w:r>
      <w:proofErr w:type="spellEnd"/>
      <w:r w:rsidRPr="001F5646">
        <w:rPr>
          <w:rFonts w:ascii="Verdana" w:hAnsi="Verdana"/>
          <w:color w:val="000000"/>
          <w:sz w:val="22"/>
          <w:szCs w:val="20"/>
        </w:rPr>
        <w:t xml:space="preserve"> class is a </w:t>
      </w:r>
      <w:proofErr w:type="spellStart"/>
      <w:r w:rsidRPr="001F5646">
        <w:rPr>
          <w:rFonts w:ascii="Verdana" w:hAnsi="Verdana"/>
          <w:color w:val="000000"/>
          <w:sz w:val="22"/>
          <w:szCs w:val="20"/>
        </w:rPr>
        <w:t>multi line</w:t>
      </w:r>
      <w:proofErr w:type="spellEnd"/>
      <w:r w:rsidRPr="001F5646">
        <w:rPr>
          <w:rFonts w:ascii="Verdana" w:hAnsi="Verdana"/>
          <w:color w:val="000000"/>
          <w:sz w:val="22"/>
          <w:szCs w:val="20"/>
        </w:rPr>
        <w:t xml:space="preserve"> region that displays text. It allows the editing of multiple line text. It inherits </w:t>
      </w:r>
      <w:proofErr w:type="spellStart"/>
      <w:r w:rsidRPr="001F5646">
        <w:rPr>
          <w:rFonts w:ascii="Verdana" w:hAnsi="Verdana"/>
          <w:color w:val="000000"/>
          <w:sz w:val="22"/>
          <w:szCs w:val="20"/>
        </w:rPr>
        <w:t>TextComponent</w:t>
      </w:r>
      <w:proofErr w:type="spellEnd"/>
      <w:r w:rsidRPr="001F5646">
        <w:rPr>
          <w:rFonts w:ascii="Verdana" w:hAnsi="Verdana"/>
          <w:color w:val="000000"/>
          <w:sz w:val="22"/>
          <w:szCs w:val="20"/>
        </w:rPr>
        <w:t xml:space="preserve"> class.</w:t>
      </w:r>
    </w:p>
    <w:p w:rsidR="007D4CFB" w:rsidRDefault="007D4CFB" w:rsidP="007D4CFB">
      <w:pPr>
        <w:pStyle w:val="Heading2"/>
        <w:shd w:val="clear" w:color="auto" w:fill="FFFFFF"/>
        <w:spacing w:line="312" w:lineRule="atLeast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AWT TextArea Class Declaration</w:t>
      </w:r>
    </w:p>
    <w:p w:rsidR="007D4CFB" w:rsidRDefault="007D4CFB" w:rsidP="007D4CFB">
      <w:pPr>
        <w:numPr>
          <w:ilvl w:val="0"/>
          <w:numId w:val="26"/>
        </w:numPr>
        <w:shd w:val="clear" w:color="auto" w:fill="FFFFFF"/>
        <w:spacing w:before="0" w:after="0" w:line="315" w:lineRule="atLeast"/>
        <w:ind w:left="0"/>
        <w:rPr>
          <w:rFonts w:ascii="Verdana" w:hAnsi="Verdana" w:cs="Times New Roman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TextArea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extends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TextComponent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7D4CFB" w:rsidRDefault="007D4CFB" w:rsidP="007D4CFB">
      <w:pPr>
        <w:pStyle w:val="Heading2"/>
        <w:shd w:val="clear" w:color="auto" w:fill="FFFFFF"/>
        <w:spacing w:line="312" w:lineRule="atLeast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Java AWT TextArea Example</w:t>
      </w:r>
    </w:p>
    <w:p w:rsidR="007D4CFB" w:rsidRDefault="007D4CFB" w:rsidP="007D4CFB">
      <w:pPr>
        <w:rPr>
          <w:sz w:val="36"/>
        </w:rPr>
      </w:pPr>
      <w:r w:rsidRPr="00702624">
        <w:rPr>
          <w:noProof/>
          <w:sz w:val="36"/>
          <w:lang w:val="en-IN" w:eastAsia="en-IN"/>
        </w:rPr>
        <w:drawing>
          <wp:inline distT="0" distB="0" distL="0" distR="0" wp14:anchorId="409BF389" wp14:editId="39DAB054">
            <wp:extent cx="4417695" cy="5527675"/>
            <wp:effectExtent l="0" t="0" r="1905" b="0"/>
            <wp:docPr id="15" name="Picture 15" descr="C:\Users\RK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K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FB" w:rsidRDefault="007D4CFB" w:rsidP="007D4CFB">
      <w:pPr>
        <w:rPr>
          <w:sz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AB4D07" wp14:editId="67B6B618">
            <wp:extent cx="6457950" cy="645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Pr="00105537" w:rsidRDefault="007D4CFB" w:rsidP="007D4CFB">
      <w:pPr>
        <w:rPr>
          <w:sz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74AB88" wp14:editId="01E56111">
            <wp:extent cx="5229225" cy="7067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B9010F" w:rsidRDefault="00B9010F" w:rsidP="00B9010F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color w:val="610B38"/>
          <w:sz w:val="44"/>
          <w:szCs w:val="44"/>
        </w:rPr>
      </w:pPr>
      <w:r>
        <w:rPr>
          <w:rFonts w:ascii="Helvetica" w:hAnsi="Helvetica" w:cs="Helvetica"/>
          <w:b/>
          <w:bCs/>
          <w:color w:val="610B38"/>
          <w:sz w:val="44"/>
          <w:szCs w:val="44"/>
        </w:rPr>
        <w:lastRenderedPageBreak/>
        <w:t>Java AWT Checkbox</w:t>
      </w:r>
    </w:p>
    <w:p w:rsidR="00B9010F" w:rsidRDefault="00AD6F2C" w:rsidP="00B9010F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69654229" wp14:editId="6CA81A4D">
            <wp:simplePos x="0" y="0"/>
            <wp:positionH relativeFrom="column">
              <wp:posOffset>-577516</wp:posOffset>
            </wp:positionH>
            <wp:positionV relativeFrom="paragraph">
              <wp:posOffset>180006</wp:posOffset>
            </wp:positionV>
            <wp:extent cx="3878580" cy="7090410"/>
            <wp:effectExtent l="0" t="0" r="7620" b="0"/>
            <wp:wrapThrough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3"/>
                    <a:stretch/>
                  </pic:blipFill>
                  <pic:spPr bwMode="auto">
                    <a:xfrm>
                      <a:off x="0" y="0"/>
                      <a:ext cx="3878580" cy="709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0F">
        <w:rPr>
          <w:rFonts w:ascii="Verdana" w:hAnsi="Verdana"/>
          <w:color w:val="000000"/>
          <w:sz w:val="20"/>
          <w:szCs w:val="20"/>
        </w:rPr>
        <w:t>The Checkbox class is used to create a checkbox. It is used to turn an option on (true) or off (false). Clicking on a Checkbox changes its state from "on" to "off" or from "off" to "on".</w:t>
      </w:r>
    </w:p>
    <w:p w:rsidR="00B9010F" w:rsidRDefault="00B9010F" w:rsidP="00B9010F">
      <w:pPr>
        <w:pStyle w:val="Heading2"/>
        <w:shd w:val="clear" w:color="auto" w:fill="FFFFFF"/>
        <w:spacing w:line="312" w:lineRule="atLeast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AWT Checkbox Class Declaration</w:t>
      </w:r>
    </w:p>
    <w:p w:rsidR="00B9010F" w:rsidRPr="00B9010F" w:rsidRDefault="00B9010F" w:rsidP="00B9010F">
      <w:pPr>
        <w:numPr>
          <w:ilvl w:val="0"/>
          <w:numId w:val="27"/>
        </w:numPr>
        <w:shd w:val="clear" w:color="auto" w:fill="FFFFFF"/>
        <w:spacing w:before="0" w:after="0" w:line="315" w:lineRule="atLeast"/>
        <w:ind w:left="0"/>
        <w:rPr>
          <w:rFonts w:ascii="Verdana" w:hAnsi="Verdana" w:cs="Times New Roman"/>
          <w:color w:val="000000"/>
          <w:szCs w:val="20"/>
        </w:rPr>
      </w:pPr>
      <w:r w:rsidRPr="00B9010F">
        <w:rPr>
          <w:rStyle w:val="keyword"/>
          <w:rFonts w:ascii="Verdana" w:hAnsi="Verdana"/>
          <w:b/>
          <w:bCs/>
          <w:color w:val="006699"/>
          <w:szCs w:val="20"/>
          <w:bdr w:val="none" w:sz="0" w:space="0" w:color="auto" w:frame="1"/>
        </w:rPr>
        <w:lastRenderedPageBreak/>
        <w:t>public</w:t>
      </w:r>
      <w:r w:rsidRPr="00B9010F">
        <w:rPr>
          <w:rFonts w:ascii="Verdana" w:hAnsi="Verdana"/>
          <w:color w:val="000000"/>
          <w:szCs w:val="20"/>
          <w:bdr w:val="none" w:sz="0" w:space="0" w:color="auto" w:frame="1"/>
        </w:rPr>
        <w:t> </w:t>
      </w:r>
      <w:r w:rsidRPr="00B9010F">
        <w:rPr>
          <w:rStyle w:val="keyword"/>
          <w:rFonts w:ascii="Verdana" w:hAnsi="Verdana"/>
          <w:b/>
          <w:bCs/>
          <w:color w:val="006699"/>
          <w:szCs w:val="20"/>
          <w:bdr w:val="none" w:sz="0" w:space="0" w:color="auto" w:frame="1"/>
        </w:rPr>
        <w:t>class</w:t>
      </w:r>
      <w:r w:rsidRPr="00B9010F">
        <w:rPr>
          <w:rFonts w:ascii="Verdana" w:hAnsi="Verdana"/>
          <w:color w:val="000000"/>
          <w:szCs w:val="20"/>
          <w:bdr w:val="none" w:sz="0" w:space="0" w:color="auto" w:frame="1"/>
        </w:rPr>
        <w:t> Checkbox </w:t>
      </w:r>
      <w:r w:rsidRPr="00B9010F">
        <w:rPr>
          <w:rStyle w:val="keyword"/>
          <w:rFonts w:ascii="Verdana" w:hAnsi="Verdana"/>
          <w:b/>
          <w:bCs/>
          <w:color w:val="006699"/>
          <w:szCs w:val="20"/>
          <w:bdr w:val="none" w:sz="0" w:space="0" w:color="auto" w:frame="1"/>
        </w:rPr>
        <w:t>extends</w:t>
      </w:r>
      <w:r w:rsidRPr="00B9010F">
        <w:rPr>
          <w:rFonts w:ascii="Verdana" w:hAnsi="Verdana"/>
          <w:color w:val="000000"/>
          <w:szCs w:val="20"/>
          <w:bdr w:val="none" w:sz="0" w:space="0" w:color="auto" w:frame="1"/>
        </w:rPr>
        <w:t> Component </w:t>
      </w:r>
      <w:r w:rsidRPr="00B9010F">
        <w:rPr>
          <w:rStyle w:val="keyword"/>
          <w:rFonts w:ascii="Verdana" w:hAnsi="Verdana"/>
          <w:b/>
          <w:bCs/>
          <w:color w:val="006699"/>
          <w:szCs w:val="20"/>
          <w:bdr w:val="none" w:sz="0" w:space="0" w:color="auto" w:frame="1"/>
        </w:rPr>
        <w:t>implements</w:t>
      </w:r>
      <w:r w:rsidRPr="00B9010F">
        <w:rPr>
          <w:rFonts w:ascii="Verdana" w:hAnsi="Verdana"/>
          <w:color w:val="000000"/>
          <w:szCs w:val="20"/>
          <w:bdr w:val="none" w:sz="0" w:space="0" w:color="auto" w:frame="1"/>
        </w:rPr>
        <w:t> ItemSelectable, Accessible  </w:t>
      </w:r>
    </w:p>
    <w:p w:rsidR="007D4CFB" w:rsidRDefault="00A367AA" w:rsidP="007D4CFB">
      <w:r>
        <w:rPr>
          <w:noProof/>
          <w:lang w:val="en-IN" w:eastAsia="en-IN"/>
        </w:rPr>
        <w:drawing>
          <wp:inline distT="0" distB="0" distL="0" distR="0" wp14:anchorId="5D0B41C0" wp14:editId="7E2CFFA3">
            <wp:extent cx="5810250" cy="751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A367AA" w:rsidP="007D4CFB">
      <w:r>
        <w:rPr>
          <w:noProof/>
          <w:lang w:val="en-IN" w:eastAsia="en-IN"/>
        </w:rPr>
        <w:lastRenderedPageBreak/>
        <w:drawing>
          <wp:inline distT="0" distB="0" distL="0" distR="0" wp14:anchorId="1E433891" wp14:editId="13DDC69B">
            <wp:extent cx="4650782" cy="55441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3156" cy="55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7D4CFB" w:rsidRDefault="007D4CFB" w:rsidP="007D4CFB"/>
    <w:p w:rsidR="005105B0" w:rsidRDefault="005105B0" w:rsidP="007D4CFB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4F77428D" wp14:editId="2D41046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9595" cy="8229600"/>
            <wp:effectExtent l="0" t="0" r="8255" b="0"/>
            <wp:wrapThrough wrapText="bothSides">
              <wp:wrapPolygon edited="0">
                <wp:start x="0" y="0"/>
                <wp:lineTo x="0" y="21550"/>
                <wp:lineTo x="21559" y="21550"/>
                <wp:lineTo x="2155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5B0" w:rsidRDefault="005105B0" w:rsidP="005105B0">
      <w:pPr>
        <w:pStyle w:val="Heading1"/>
        <w:spacing w:before="75" w:line="312" w:lineRule="atLeast"/>
        <w:ind w:left="300"/>
        <w:rPr>
          <w:rFonts w:ascii="Helvetica" w:hAnsi="Helvetica" w:cs="Helvetica"/>
          <w:color w:val="610B38"/>
          <w:sz w:val="44"/>
          <w:szCs w:val="44"/>
        </w:rPr>
      </w:pPr>
      <w:r>
        <w:rPr>
          <w:rFonts w:ascii="Helvetica" w:hAnsi="Helvetica" w:cs="Helvetica"/>
          <w:b/>
          <w:bCs/>
          <w:color w:val="610B38"/>
          <w:sz w:val="44"/>
          <w:szCs w:val="44"/>
        </w:rPr>
        <w:lastRenderedPageBreak/>
        <w:t>Java AWT CheckboxGroup</w:t>
      </w:r>
    </w:p>
    <w:p w:rsidR="005105B0" w:rsidRDefault="005105B0" w:rsidP="005105B0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The object of </w:t>
      </w:r>
      <w:proofErr w:type="spellStart"/>
      <w:r>
        <w:rPr>
          <w:rFonts w:ascii="Verdana" w:hAnsi="Verdana"/>
          <w:color w:val="000000"/>
          <w:sz w:val="20"/>
          <w:szCs w:val="20"/>
        </w:rPr>
        <w:t>CheckboxGroup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class is used to group together a set of </w:t>
      </w:r>
      <w:hyperlink r:id="rId32" w:history="1">
        <w:r>
          <w:rPr>
            <w:rStyle w:val="Hyperlink"/>
            <w:rFonts w:ascii="Verdana" w:eastAsiaTheme="majorEastAsia" w:hAnsi="Verdana"/>
            <w:color w:val="008000"/>
            <w:sz w:val="20"/>
            <w:szCs w:val="20"/>
          </w:rPr>
          <w:t>Checkbox</w:t>
        </w:r>
      </w:hyperlink>
      <w:r>
        <w:rPr>
          <w:rFonts w:ascii="Verdana" w:hAnsi="Verdana"/>
          <w:color w:val="000000"/>
          <w:sz w:val="20"/>
          <w:szCs w:val="20"/>
        </w:rPr>
        <w:t>. At a time only one check box button is allowed to be in "on" state and remaining check box button in "off" state. It inherits the </w:t>
      </w:r>
      <w:hyperlink r:id="rId33" w:history="1">
        <w:r>
          <w:rPr>
            <w:rStyle w:val="Hyperlink"/>
            <w:rFonts w:ascii="Verdana" w:eastAsiaTheme="majorEastAsia" w:hAnsi="Verdana"/>
            <w:color w:val="008000"/>
            <w:sz w:val="20"/>
            <w:szCs w:val="20"/>
          </w:rPr>
          <w:t>object class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5105B0" w:rsidRDefault="005105B0" w:rsidP="005105B0">
      <w:pPr>
        <w:pStyle w:val="Heading4"/>
        <w:pBdr>
          <w:top w:val="single" w:sz="6" w:space="11" w:color="FFC0CB"/>
          <w:left w:val="single" w:sz="18" w:space="30" w:color="FFA500"/>
          <w:bottom w:val="single" w:sz="6" w:space="11" w:color="FFC0CB"/>
          <w:right w:val="single" w:sz="6" w:space="11" w:color="FFC0CB"/>
        </w:pBdr>
        <w:spacing w:line="345" w:lineRule="atLeast"/>
        <w:ind w:left="300"/>
        <w:rPr>
          <w:rFonts w:ascii="Arial" w:hAnsi="Arial" w:cs="Arial"/>
          <w:color w:val="008000"/>
          <w:sz w:val="21"/>
          <w:szCs w:val="21"/>
        </w:rPr>
      </w:pPr>
      <w:r>
        <w:rPr>
          <w:rFonts w:ascii="Arial" w:hAnsi="Arial" w:cs="Arial"/>
          <w:b/>
          <w:bCs/>
          <w:color w:val="008000"/>
          <w:sz w:val="21"/>
          <w:szCs w:val="21"/>
        </w:rPr>
        <w:t>Note: CheckboxGroup enables you to create radio buttons in AWT. There is no special control for creating radio buttons in AWT.</w:t>
      </w:r>
    </w:p>
    <w:p w:rsidR="005105B0" w:rsidRDefault="005105B0" w:rsidP="005105B0">
      <w:pPr>
        <w:pStyle w:val="Heading2"/>
        <w:spacing w:line="312" w:lineRule="atLeast"/>
        <w:ind w:left="300"/>
        <w:rPr>
          <w:rFonts w:ascii="Helvetica" w:hAnsi="Helvetica" w:cs="Helvetica"/>
          <w:b/>
          <w:bCs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AWT CheckboxGroup Class Declaration</w:t>
      </w:r>
    </w:p>
    <w:p w:rsidR="005105B0" w:rsidRPr="00BB6C2F" w:rsidRDefault="005105B0" w:rsidP="005105B0">
      <w:pPr>
        <w:numPr>
          <w:ilvl w:val="0"/>
          <w:numId w:val="28"/>
        </w:numPr>
        <w:spacing w:before="0" w:after="120" w:line="315" w:lineRule="atLeast"/>
        <w:ind w:left="300"/>
        <w:rPr>
          <w:rFonts w:ascii="Verdana" w:hAnsi="Verdana" w:cs="Times New Roman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CheckboxGroup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extends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Object </w:t>
      </w:r>
      <w:proofErr w:type="gramStart"/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implements</w:t>
      </w:r>
      <w:proofErr w:type="gram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Serializable  </w:t>
      </w:r>
    </w:p>
    <w:p w:rsidR="00BB6C2F" w:rsidRDefault="00BB6C2F" w:rsidP="005105B0">
      <w:pPr>
        <w:numPr>
          <w:ilvl w:val="0"/>
          <w:numId w:val="28"/>
        </w:numPr>
        <w:spacing w:before="0" w:after="120" w:line="315" w:lineRule="atLeast"/>
        <w:ind w:left="300"/>
        <w:rPr>
          <w:rFonts w:ascii="Verdana" w:hAnsi="Verdana" w:cs="Times New Roman"/>
          <w:color w:val="000000"/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166266C" wp14:editId="04503E86">
            <wp:extent cx="4924425" cy="6162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FB" w:rsidRDefault="007D4CFB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pPr>
        <w:rPr>
          <w:noProof/>
          <w:lang w:val="en-IN" w:eastAsia="en-IN"/>
        </w:rPr>
      </w:pPr>
    </w:p>
    <w:p w:rsidR="00BB6C2F" w:rsidRDefault="00BB6C2F" w:rsidP="007D4CFB">
      <w:bookmarkStart w:id="0" w:name="_GoBack"/>
      <w:r>
        <w:rPr>
          <w:noProof/>
          <w:lang w:val="en-IN" w:eastAsia="en-IN"/>
        </w:rPr>
        <w:drawing>
          <wp:inline distT="0" distB="0" distL="0" distR="0" wp14:anchorId="0021F129" wp14:editId="0B84EAA4">
            <wp:extent cx="6116855" cy="7447402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614" cy="74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6C2F" w:rsidSect="004E1AED"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4F2" w:rsidRDefault="002A44F2">
      <w:pPr>
        <w:spacing w:after="0" w:line="240" w:lineRule="auto"/>
      </w:pPr>
      <w:r>
        <w:separator/>
      </w:r>
    </w:p>
  </w:endnote>
  <w:endnote w:type="continuationSeparator" w:id="0">
    <w:p w:rsidR="002A44F2" w:rsidRDefault="002A4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6C2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4F2" w:rsidRDefault="002A44F2">
      <w:pPr>
        <w:spacing w:after="0" w:line="240" w:lineRule="auto"/>
      </w:pPr>
      <w:r>
        <w:separator/>
      </w:r>
    </w:p>
  </w:footnote>
  <w:footnote w:type="continuationSeparator" w:id="0">
    <w:p w:rsidR="002A44F2" w:rsidRDefault="002A44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3C3E4F"/>
    <w:multiLevelType w:val="multilevel"/>
    <w:tmpl w:val="2264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3F6DE1"/>
    <w:multiLevelType w:val="multilevel"/>
    <w:tmpl w:val="3B14E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EC34E4"/>
    <w:multiLevelType w:val="multilevel"/>
    <w:tmpl w:val="B860C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762590"/>
    <w:multiLevelType w:val="multilevel"/>
    <w:tmpl w:val="7244F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832F4B"/>
    <w:multiLevelType w:val="multilevel"/>
    <w:tmpl w:val="27346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8E447C"/>
    <w:multiLevelType w:val="multilevel"/>
    <w:tmpl w:val="0AB2A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71579D"/>
    <w:multiLevelType w:val="multilevel"/>
    <w:tmpl w:val="E618B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DA09DE"/>
    <w:multiLevelType w:val="multilevel"/>
    <w:tmpl w:val="5776A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5A2CBC"/>
    <w:multiLevelType w:val="multilevel"/>
    <w:tmpl w:val="E02CB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0D3F94"/>
    <w:multiLevelType w:val="multilevel"/>
    <w:tmpl w:val="BD784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3"/>
  </w:num>
  <w:num w:numId="3">
    <w:abstractNumId w:val="19"/>
  </w:num>
  <w:num w:numId="4">
    <w:abstractNumId w:val="14"/>
  </w:num>
  <w:num w:numId="5">
    <w:abstractNumId w:val="25"/>
  </w:num>
  <w:num w:numId="6">
    <w:abstractNumId w:val="26"/>
  </w:num>
  <w:num w:numId="7">
    <w:abstractNumId w:val="24"/>
  </w:num>
  <w:num w:numId="8">
    <w:abstractNumId w:val="2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7"/>
  </w:num>
  <w:num w:numId="21">
    <w:abstractNumId w:val="15"/>
  </w:num>
  <w:num w:numId="22">
    <w:abstractNumId w:val="21"/>
  </w:num>
  <w:num w:numId="23">
    <w:abstractNumId w:val="16"/>
  </w:num>
  <w:num w:numId="24">
    <w:abstractNumId w:val="22"/>
  </w:num>
  <w:num w:numId="25">
    <w:abstractNumId w:val="23"/>
  </w:num>
  <w:num w:numId="26">
    <w:abstractNumId w:val="11"/>
  </w:num>
  <w:num w:numId="27">
    <w:abstractNumId w:val="12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CFB"/>
    <w:rsid w:val="00194DF6"/>
    <w:rsid w:val="001F5646"/>
    <w:rsid w:val="002A44F2"/>
    <w:rsid w:val="00361856"/>
    <w:rsid w:val="004E1AED"/>
    <w:rsid w:val="005105B0"/>
    <w:rsid w:val="005C12A5"/>
    <w:rsid w:val="007D4CFB"/>
    <w:rsid w:val="00A1310C"/>
    <w:rsid w:val="00A367AA"/>
    <w:rsid w:val="00AC693B"/>
    <w:rsid w:val="00AD6F2C"/>
    <w:rsid w:val="00B9010F"/>
    <w:rsid w:val="00BB6C2F"/>
    <w:rsid w:val="00D47A97"/>
    <w:rsid w:val="00FC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CEE72"/>
  <w15:docId w15:val="{D028247F-BD76-4D78-ADE4-C6E900CD3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customStyle="1" w:styleId="keyword">
    <w:name w:val="keyword"/>
    <w:basedOn w:val="DefaultParagraphFont"/>
    <w:rsid w:val="007D4CFB"/>
  </w:style>
  <w:style w:type="character" w:customStyle="1" w:styleId="string">
    <w:name w:val="string"/>
    <w:basedOn w:val="DefaultParagraphFont"/>
    <w:rsid w:val="007D4CFB"/>
  </w:style>
  <w:style w:type="character" w:customStyle="1" w:styleId="number">
    <w:name w:val="number"/>
    <w:basedOn w:val="DefaultParagraphFont"/>
    <w:rsid w:val="007D4CFB"/>
  </w:style>
  <w:style w:type="paragraph" w:styleId="NormalWeb">
    <w:name w:val="Normal (Web)"/>
    <w:basedOn w:val="Normal"/>
    <w:uiPriority w:val="99"/>
    <w:semiHidden/>
    <w:unhideWhenUsed/>
    <w:rsid w:val="007D4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7D4C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384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531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www.javatpoint.com/object-and-class-in-java" TargetMode="External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www.javatpoint.com/object-class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javatpoint.com/object-and-class-in-java" TargetMode="External"/><Relationship Id="rId32" Type="http://schemas.openxmlformats.org/officeDocument/2006/relationships/hyperlink" Target="https://www.javatpoint.com/java-awt-checkbox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K\AppData\Roaming\Microsoft\Templates\Banded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F5B63E128E644559E456BE00C9F18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87E5DB-FD0A-4C3A-ABB4-155D9274AA71}"/>
      </w:docPartPr>
      <w:docPartBody>
        <w:p w:rsidR="00000000" w:rsidRDefault="006B6F27">
          <w:pPr>
            <w:pStyle w:val="3F5B63E128E644559E456BE00C9F1828"/>
          </w:pPr>
          <w:r>
            <w:t>Heading 1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F27"/>
    <w:rsid w:val="006B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88815F14C44942A63F1762FECA70F6">
    <w:name w:val="6088815F14C44942A63F1762FECA70F6"/>
  </w:style>
  <w:style w:type="paragraph" w:customStyle="1" w:styleId="3F5B63E128E644559E456BE00C9F1828">
    <w:name w:val="3F5B63E128E644559E456BE00C9F1828"/>
  </w:style>
  <w:style w:type="paragraph" w:customStyle="1" w:styleId="F521AB1B0DCF4A14B2E40A5167981D05">
    <w:name w:val="F521AB1B0DCF4A14B2E40A5167981D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ADB2CD-E951-46AA-885A-0881F10F8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4294966630</TotalTime>
  <Pages>22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JK</dc:creator>
  <cp:lastModifiedBy>JK</cp:lastModifiedBy>
  <cp:revision>9</cp:revision>
  <dcterms:created xsi:type="dcterms:W3CDTF">2018-10-30T01:30:00Z</dcterms:created>
  <dcterms:modified xsi:type="dcterms:W3CDTF">2018-10-29T14:24:00Z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